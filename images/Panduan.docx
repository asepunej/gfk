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before="23"/>
        <w:ind w:left="120" w:right="7053"/>
      </w:pPr>
      <w:r>
        <w:rPr>
          <w:rFonts w:cs="Tahoma" w:hAnsi="Tahoma" w:eastAsia="Tahoma" w:ascii="Tahoma"/>
          <w:b/>
          <w:spacing w:val="-1"/>
          <w:w w:val="100"/>
          <w:sz w:val="22"/>
          <w:szCs w:val="22"/>
        </w:rPr>
        <w:t>P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anduan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b/>
          <w:spacing w:val="-4"/>
          <w:w w:val="100"/>
          <w:sz w:val="22"/>
          <w:szCs w:val="22"/>
        </w:rPr>
        <w:t>P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gu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n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ind w:left="120" w:right="1807"/>
      </w:pP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</w:rPr>
        <w:t>s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tem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</w:rPr>
        <w:t>f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or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</w:rPr>
        <w:t>m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</w:rPr>
        <w:t>s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</w:rPr>
        <w:t>P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i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ud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ng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</w:rPr>
        <w:t>r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</w:rPr>
        <w:t>a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</w:rPr>
        <w:t>s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Kabupa</w:t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</w:rPr>
        <w:t>t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b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</w:rPr>
        <w:t>n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</w:rPr>
        <w:t>w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  <w:t>oso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lineRule="auto" w:line="359"/>
        <w:ind w:left="120" w:right="97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stem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FK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dowoso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sistem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tatan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dap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g/ob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ksu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duk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kegi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FK/Pusk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s.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tem</w:t>
      </w:r>
      <w:r>
        <w:rPr>
          <w:rFonts w:cs="Tahoma" w:hAnsi="Tahoma" w:eastAsia="Tahoma" w:ascii="Tahoma"/>
          <w:spacing w:val="67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68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gat</w:t>
      </w:r>
      <w:r>
        <w:rPr>
          <w:rFonts w:cs="Tahoma" w:hAnsi="Tahoma" w:eastAsia="Tahoma" w:ascii="Tahoma"/>
          <w:spacing w:val="66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ting</w:t>
      </w:r>
      <w:r>
        <w:rPr>
          <w:rFonts w:cs="Tahoma" w:hAnsi="Tahoma" w:eastAsia="Tahoma" w:ascii="Tahoma"/>
          <w:spacing w:val="66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65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tata</w:t>
      </w:r>
      <w:r>
        <w:rPr>
          <w:rFonts w:cs="Tahoma" w:hAnsi="Tahoma" w:eastAsia="Tahoma" w:ascii="Tahoma"/>
          <w:spacing w:val="66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istra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66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pat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takn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kur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n.</w:t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lineRule="auto" w:line="360"/>
        <w:ind w:left="120" w:right="99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stem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dibu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kian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go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tatan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dilaku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disi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ya.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itu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diw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tertib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dmi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istra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yus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lapor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ind w:left="120" w:right="5522"/>
      </w:pPr>
      <w:r>
        <w:rPr>
          <w:rFonts w:cs="Tahoma" w:hAnsi="Tahoma" w:eastAsia="Tahoma" w:ascii="Tahoma"/>
          <w:b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M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  <w:t>j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al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  <w:t>k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an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ik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  <w:t>s</w:t>
      </w:r>
      <w:r>
        <w:rPr>
          <w:rFonts w:cs="Tahoma" w:hAnsi="Tahoma" w:eastAsia="Tahoma" w:ascii="Tahoma"/>
          <w:b/>
          <w:spacing w:val="-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i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Se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  <w:t>c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3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ra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  <w:t>O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  <w:t>l</w:t>
      </w:r>
      <w:r>
        <w:rPr>
          <w:rFonts w:cs="Tahoma" w:hAnsi="Tahoma" w:eastAsia="Tahoma" w:ascii="Tahoma"/>
          <w:b/>
          <w:spacing w:val="1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  <w:t>i</w:t>
      </w:r>
      <w:r>
        <w:rPr>
          <w:rFonts w:cs="Tahoma" w:hAnsi="Tahoma" w:eastAsia="Tahoma" w:ascii="Tahoma"/>
          <w:b/>
          <w:spacing w:val="-2"/>
          <w:w w:val="100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  <w:u w:val="thick" w:color="000000"/>
        </w:rPr>
        <w:t>ne</w:t>
      </w:r>
      <w:r>
        <w:rPr>
          <w:rFonts w:cs="Tahoma" w:hAnsi="Tahoma" w:eastAsia="Tahoma" w:ascii="Tahoma"/>
          <w:b/>
          <w:spacing w:val="0"/>
          <w:w w:val="100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0"/>
        <w:ind w:left="120" w:right="439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Aplik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aplikasi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dim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r,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"/>
        <w:ind w:left="2635"/>
      </w:pPr>
      <w:r>
        <w:pict>
          <v:shape type="#_x0000_t75" style="width:252.48pt;height:192.12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ind w:left="120" w:right="433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buka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lineRule="auto" w:line="362"/>
        <w:ind w:left="120" w:right="191"/>
        <w:sectPr>
          <w:pgNumType w:start="1"/>
          <w:pgMar w:header="682" w:footer="1137" w:top="1160" w:bottom="280" w:left="1320" w:right="1300"/>
          <w:headerReference w:type="default" r:id="rId4"/>
          <w:footerReference w:type="default" r:id="rId5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Mas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FF"/>
          <w:spacing w:val="-67"/>
          <w:w w:val="100"/>
          <w:sz w:val="22"/>
          <w:szCs w:val="22"/>
        </w:rPr>
        <w:t> </w:t>
      </w:r>
      <w:hyperlink r:id="rId7">
        <w:r>
          <w:rPr>
            <w:rFonts w:cs="Tahoma" w:hAnsi="Tahoma" w:eastAsia="Tahoma" w:ascii="Tahoma"/>
            <w:color w:val="0000FF"/>
            <w:spacing w:val="-3"/>
            <w:w w:val="100"/>
            <w:sz w:val="22"/>
            <w:szCs w:val="22"/>
            <w:u w:val="single" w:color="0000FF"/>
          </w:rPr>
          <w:t>h</w:t>
        </w:r>
        <w:r>
          <w:rPr>
            <w:rFonts w:cs="Tahoma" w:hAnsi="Tahoma" w:eastAsia="Tahoma" w:ascii="Tahoma"/>
            <w:color w:val="0000FF"/>
            <w:spacing w:val="-3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t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  <w:t>t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  <w:t>p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  <w:t>: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/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  <w:t>/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gf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  <w:t>k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  <w:t>b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w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  <w:t>s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.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  <w:t>t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  <w:t>e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klin</w:t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g.n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  <w:t>e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t/</w:t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</w:rPr>
          <w:t> 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</w:rPr>
          <w:t> </w:t>
        </w:r>
        <w:r>
          <w:rPr>
            <w:rFonts w:cs="Tahoma" w:hAnsi="Tahoma" w:eastAsia="Tahoma" w:ascii="Tahoma"/>
            <w:color w:val="000000"/>
            <w:spacing w:val="-1"/>
            <w:w w:val="100"/>
            <w:sz w:val="22"/>
            <w:szCs w:val="22"/>
          </w:rPr>
          <w:t>a</w:t>
        </w:r>
      </w:hyperlink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tau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FF"/>
          <w:spacing w:val="0"/>
          <w:w w:val="100"/>
          <w:sz w:val="22"/>
          <w:szCs w:val="22"/>
        </w:rPr>
      </w:r>
      <w:hyperlink r:id="rId8"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  <w:t>h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  <w:t>t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  <w:t>t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p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  <w:t>:</w:t>
        </w:r>
        <w:r>
          <w:rPr>
            <w:rFonts w:cs="Tahoma" w:hAnsi="Tahoma" w:eastAsia="Tahoma" w:ascii="Tahoma"/>
            <w:color w:val="0000FF"/>
            <w:spacing w:val="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/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  <w:t>/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gf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  <w:t>k</w:t>
        </w:r>
        <w:r>
          <w:rPr>
            <w:rFonts w:cs="Tahoma" w:hAnsi="Tahoma" w:eastAsia="Tahoma" w:ascii="Tahoma"/>
            <w:color w:val="0000FF"/>
            <w:spacing w:val="-2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bondow</w:t>
        </w:r>
        <w:r>
          <w:rPr>
            <w:rFonts w:cs="Tahoma" w:hAnsi="Tahoma" w:eastAsia="Tahoma" w:ascii="Tahoma"/>
            <w:color w:val="0000FF"/>
            <w:spacing w:val="-3"/>
            <w:w w:val="100"/>
            <w:sz w:val="22"/>
            <w:szCs w:val="22"/>
            <w:u w:val="single" w:color="0000FF"/>
          </w:rPr>
          <w:t>o</w:t>
        </w:r>
        <w:r>
          <w:rPr>
            <w:rFonts w:cs="Tahoma" w:hAnsi="Tahoma" w:eastAsia="Tahoma" w:ascii="Tahoma"/>
            <w:color w:val="0000FF"/>
            <w:spacing w:val="-3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so.co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  <w:t>m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  <w:u w:val="single" w:color="0000FF"/>
          </w:rPr>
        </w:r>
        <w:r>
          <w:rPr>
            <w:rFonts w:cs="Tahoma" w:hAnsi="Tahoma" w:eastAsia="Tahoma" w:ascii="Tahoma"/>
            <w:color w:val="0000FF"/>
            <w:spacing w:val="0"/>
            <w:w w:val="100"/>
            <w:sz w:val="22"/>
            <w:szCs w:val="22"/>
            <w:u w:val="single" w:color="0000FF"/>
          </w:rPr>
          <w:t>/</w:t>
        </w:r>
        <w:r>
          <w:rPr>
            <w:rFonts w:cs="Tahoma" w:hAnsi="Tahoma" w:eastAsia="Tahoma" w:ascii="Tahoma"/>
            <w:color w:val="0000FF"/>
            <w:spacing w:val="-1"/>
            <w:w w:val="100"/>
            <w:sz w:val="22"/>
            <w:szCs w:val="22"/>
          </w:rPr>
          <w:t> </w:t>
        </w:r>
        <w:r>
          <w:rPr>
            <w:rFonts w:cs="Tahoma" w:hAnsi="Tahoma" w:eastAsia="Tahoma" w:ascii="Tahoma"/>
            <w:color w:val="000000"/>
            <w:spacing w:val="0"/>
            <w:w w:val="100"/>
            <w:sz w:val="22"/>
            <w:szCs w:val="22"/>
          </w:rPr>
          <w:t>pada</w:t>
        </w:r>
      </w:hyperlink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addr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ss</w:t>
      </w:r>
      <w:r>
        <w:rPr>
          <w:rFonts w:cs="Tahoma" w:hAnsi="Tahoma" w:eastAsia="Tahoma" w:ascii="Tahoma"/>
          <w:color w:val="000000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lu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tekan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color w:val="000000"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ter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color w:val="000000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rb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color w:val="000000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color w:val="000000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ter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color w:val="000000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color w:val="000000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w</w:t>
      </w:r>
      <w:r>
        <w:rPr>
          <w:rFonts w:cs="Tahoma" w:hAnsi="Tahoma" w:eastAsia="Tahoma" w:ascii="Tahoma"/>
          <w:color w:val="000000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color w:val="000000"/>
          <w:spacing w:val="0"/>
          <w:w w:val="100"/>
          <w:sz w:val="22"/>
          <w:szCs w:val="22"/>
        </w:rPr>
        <w:t>ini.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51.56pt;height:244.56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LO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APLIK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552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kses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program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apl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/op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tor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gisi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ord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ini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04"/>
      </w:pPr>
      <w:r>
        <w:pict>
          <v:shape type="#_x0000_t75" style="width:339.6pt;height:161.28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540"/>
        <w:ind w:left="120" w:right="369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Mas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passo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olom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dia.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gin.</w:t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exact" w:line="260"/>
        <w:ind w:left="120"/>
      </w:pP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tel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ggu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sil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login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position w:val="-1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gu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ss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w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ord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position w:val="-1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r,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pilkan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board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iri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ada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2"/>
        <w:ind w:left="120" w:right="163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obat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d,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ass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lain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468pt;height:263.16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2595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pilan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board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Sist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Aplikasi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MO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L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US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  <w:t>K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S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M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AS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lev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tor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69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331"/>
      </w:pPr>
      <w:r>
        <w:pict>
          <v:shape type="#_x0000_t75" style="width:151.44pt;height:157.56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212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pat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duk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g,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Modul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212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ksi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T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K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UNG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2"/>
        <w:ind w:left="120" w:right="231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pat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Klik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atau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75"/>
      </w:pPr>
      <w:r>
        <w:pict>
          <v:shape type="#_x0000_t75" style="width:162.48pt;height:86.16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F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T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AR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UN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I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T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USK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S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M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AS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before="23" w:lineRule="auto" w:line="360"/>
        <w:ind w:left="120" w:right="589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ini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wil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gedit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"/>
      </w:pPr>
      <w:r>
        <w:pict>
          <v:shape type="#_x0000_t75" style="width:447pt;height:164.04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ind w:left="212" w:right="7041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AH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lineRule="auto" w:line="224"/>
        <w:ind w:left="212" w:right="106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ombol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14"/>
          <w:w w:val="100"/>
          <w:sz w:val="22"/>
          <w:szCs w:val="22"/>
        </w:rPr>
        <w:t> </w:t>
      </w:r>
      <w:r>
        <w:pict>
          <v:shape type="#_x0000_t75" style="width:56.88pt;height:28.8pt">
            <v:imagedata o:title="" r:id="rId15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aka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position w:val="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position w:val="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c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ul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put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pu</w:t>
      </w:r>
      <w:r>
        <w:rPr>
          <w:rFonts w:cs="Tahoma" w:hAnsi="Tahoma" w:eastAsia="Tahoma" w:ascii="Tahoma"/>
          <w:spacing w:val="-3"/>
          <w:w w:val="100"/>
          <w:position w:val="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kes</w:t>
      </w:r>
      <w:r>
        <w:rPr>
          <w:rFonts w:cs="Tahoma" w:hAnsi="Tahoma" w:eastAsia="Tahoma" w:ascii="Tahoma"/>
          <w:spacing w:val="-4"/>
          <w:w w:val="100"/>
          <w:position w:val="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s,</w:t>
      </w:r>
      <w:r>
        <w:rPr>
          <w:rFonts w:cs="Tahoma" w:hAnsi="Tahoma" w:eastAsia="Tahoma" w:ascii="Tahoma"/>
          <w:spacing w:val="1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ti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ri</w:t>
      </w:r>
      <w:r>
        <w:rPr>
          <w:rFonts w:cs="Tahoma" w:hAnsi="Tahoma" w:eastAsia="Tahoma" w:ascii="Tahoma"/>
          <w:spacing w:val="-2"/>
          <w:w w:val="100"/>
          <w:position w:val="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position w:val="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position w:val="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  <w:t>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pict>
          <v:group style="position:absolute;margin-left:90pt;margin-top:392.64pt;width:478.56pt;height:156.72pt;mso-position-horizontal-relative:page;mso-position-vertical-relative:page;z-index:-605" coordorigin="1800,7853" coordsize="9571,3134">
            <v:shape type="#_x0000_t75" style="position:absolute;left:10375;top:9048;width:552;height:514">
              <v:imagedata o:title="" r:id="rId16"/>
            </v:shape>
            <v:shape type="#_x0000_t75" style="position:absolute;left:1800;top:7853;width:9571;height:3134">
              <v:imagedata o:title="" r:id="rId17"/>
            </v:shape>
            <w10:wrap type="none"/>
          </v:group>
        </w:pict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"/>
      </w:pPr>
      <w:r>
        <w:pict>
          <v:shape type="#_x0000_t75" style="width:449.76pt;height:144.48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before="23" w:lineRule="auto" w:line="361"/>
        <w:ind w:left="480" w:right="104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skes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s,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Mas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skes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lalu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tekan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simp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yimp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tadi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putka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0"/>
        <w:ind w:left="480" w:right="248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rsi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gisi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tnya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gsu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ketikan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lagi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simp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J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bali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putan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1"/>
        <w:ind w:left="480" w:right="739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gedit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putkan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bias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edit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bias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9"/>
      </w:pPr>
      <w:r>
        <w:pict>
          <v:shape type="#_x0000_t75" style="width:447pt;height:164.04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2"/>
        <w:ind w:left="480" w:right="623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ini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51.92pt;height:149.76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480" w:right="417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jadi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bata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ros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O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UL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TRAN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  <w:t>S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AK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S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I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dul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ksi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terdi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2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(1)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Mas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(2)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389"/>
      </w:pPr>
      <w:r>
        <w:pict>
          <v:shape type="#_x0000_t75" style="width:141.12pt;height:152.28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SUB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NU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RS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I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AN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MA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S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K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0"/>
        <w:ind w:left="120" w:right="583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gfk/p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skes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s/poli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sub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klik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493.08pt;height:131.4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1707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riode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-5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poli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rkan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  <w:sectPr>
          <w:pgMar w:header="682" w:footer="1137" w:top="1160" w:bottom="280" w:left="1320" w:right="82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TAMBAH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2"/>
        <w:ind w:left="120" w:right="273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ginputkan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86"/>
      </w:pPr>
      <w:r>
        <w:pict>
          <v:shape type="#_x0000_t75" style="width:330.72pt;height:213.12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1"/>
        <w:ind w:left="120" w:right="111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lak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oleh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GFK,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idak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ketika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g/ob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distrib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oleh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FK.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rja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</w:t>
      </w:r>
      <w:r>
        <w:rPr>
          <w:rFonts w:cs="Tahoma" w:hAnsi="Tahoma" w:eastAsia="Tahoma" w:ascii="Tahoma"/>
          <w:spacing w:val="17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diisi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FK/Pusk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Poli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487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Obat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for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(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d/y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)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atau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458"/>
      </w:pPr>
      <w:r>
        <w:pict>
          <v:shape type="#_x0000_t75" style="width:234.24pt;height:150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</w:t>
      </w:r>
      <w:r>
        <w:rPr>
          <w:rFonts w:cs="Tahoma" w:hAnsi="Tahoma" w:eastAsia="Tahoma" w:ascii="Tahoma"/>
          <w:spacing w:val="7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</w:t>
      </w:r>
      <w:r>
        <w:rPr>
          <w:rFonts w:cs="Tahoma" w:hAnsi="Tahoma" w:eastAsia="Tahoma" w:ascii="Tahoma"/>
          <w:spacing w:val="4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gal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541"/>
        <w:ind w:left="120" w:right="2368"/>
      </w:pPr>
      <w:r>
        <w:pict>
          <v:shape type="#_x0000_t75" style="position:absolute;margin-left:162pt;margin-top:90.8754pt;width:288pt;height:204.72pt;mso-position-horizontal-relative:page;mso-position-vertical-relative:paragraph;z-index:-604">
            <v:imagedata o:title="" r:id="rId25"/>
          </v:shape>
        </w:pic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</w:t>
      </w:r>
      <w:r>
        <w:rPr>
          <w:rFonts w:cs="Tahoma" w:hAnsi="Tahoma" w:eastAsia="Tahoma" w:ascii="Tahoma"/>
          <w:spacing w:val="2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    </w:t>
      </w:r>
      <w:r>
        <w:rPr>
          <w:rFonts w:cs="Tahoma" w:hAnsi="Tahoma" w:eastAsia="Tahoma" w:ascii="Tahoma"/>
          <w:spacing w:val="4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g/obat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istributor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        </w:t>
      </w:r>
      <w:r>
        <w:rPr>
          <w:rFonts w:cs="Tahoma" w:hAnsi="Tahoma" w:eastAsia="Tahoma" w:ascii="Tahoma"/>
          <w:spacing w:val="4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stributor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5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98"/>
      </w:pPr>
      <w:r>
        <w:pict>
          <v:shape type="#_x0000_t75" style="width:320.16pt;height:216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417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yimp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simp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rsi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jika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34"/>
      </w:pPr>
      <w:r>
        <w:pict>
          <v:shape type="#_x0000_t75" style="width:346.56pt;height:226.8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center"/>
        <w:spacing w:before="23"/>
        <w:ind w:left="84" w:right="6351"/>
      </w:pP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&amp;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1"/>
        <w:ind w:left="480" w:right="456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gedit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putkan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edit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67.88pt;height:124.68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48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TAIL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AN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480" w:right="614"/>
        <w:sectPr>
          <w:pgMar w:header="682" w:footer="1137" w:top="1160" w:bottom="280" w:left="1320" w:right="980"/>
          <w:pgSz w:w="12240" w:h="15840"/>
        </w:sectPr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/obat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33.32pt;height:212.52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48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AH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480" w:right="517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bisa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poj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58"/>
      </w:pPr>
      <w:r>
        <w:pict>
          <v:shape type="#_x0000_t75" style="width:372.24pt;height:205.08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0"/>
        <w:ind w:left="3001" w:right="127" w:hanging="1801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</w:t>
      </w:r>
      <w:r>
        <w:rPr>
          <w:rFonts w:cs="Tahoma" w:hAnsi="Tahoma" w:eastAsia="Tahoma" w:ascii="Tahoma"/>
          <w:spacing w:val="1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diisi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bagi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"/>
        <w:ind w:left="3001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74"/>
      </w:pPr>
      <w:r>
        <w:pict>
          <v:shape type="#_x0000_t75" style="width:340.56pt;height:222.6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84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Volu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            </w:t>
      </w:r>
      <w:r>
        <w:rPr>
          <w:rFonts w:cs="Tahoma" w:hAnsi="Tahoma" w:eastAsia="Tahoma" w:ascii="Tahoma"/>
          <w:spacing w:val="6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84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rga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    </w:t>
      </w:r>
      <w:r>
        <w:rPr>
          <w:rFonts w:cs="Tahoma" w:hAnsi="Tahoma" w:eastAsia="Tahoma" w:ascii="Tahoma"/>
          <w:spacing w:val="36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rga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satu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540"/>
        <w:ind w:left="840" w:right="1755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</w:t>
      </w:r>
      <w:r>
        <w:rPr>
          <w:rFonts w:cs="Tahoma" w:hAnsi="Tahoma" w:eastAsia="Tahoma" w:ascii="Tahoma"/>
          <w:spacing w:val="6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for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(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d/y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y)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</w:t>
      </w:r>
      <w:r>
        <w:rPr>
          <w:rFonts w:cs="Tahoma" w:hAnsi="Tahoma" w:eastAsia="Tahoma" w:ascii="Tahoma"/>
          <w:spacing w:val="1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exact" w:line="260"/>
        <w:ind w:left="120"/>
      </w:pP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yimp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position w:val="-1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t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ilih</w:t>
      </w:r>
      <w:r>
        <w:rPr>
          <w:rFonts w:cs="Tahoma" w:hAnsi="Tahoma" w:eastAsia="Tahoma" w:ascii="Tahoma"/>
          <w:spacing w:val="-2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position w:val="-1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simp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rsi</w:t>
      </w:r>
      <w:r>
        <w:rPr>
          <w:rFonts w:cs="Tahoma" w:hAnsi="Tahoma" w:eastAsia="Tahoma" w:ascii="Tahoma"/>
          <w:spacing w:val="-4"/>
          <w:w w:val="100"/>
          <w:position w:val="-1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pan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jika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  <w:sectPr>
          <w:pgMar w:header="682" w:footer="1137" w:top="1160" w:bottom="280" w:left="1320" w:right="1300"/>
          <w:pgSz w:w="12240" w:h="15840"/>
        </w:sectPr>
      </w:pPr>
      <w:r>
        <w:pict>
          <v:shape type="#_x0000_t75" style="width:445.08pt;height:202.56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2"/>
        <w:ind w:left="120" w:right="468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gub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atau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4"/>
      </w:pPr>
      <w:r>
        <w:pict>
          <v:shape type="#_x0000_t75" style="width:441.96pt;height:221.04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221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ojok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r.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396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gimpo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file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exc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bias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uplo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kut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15"/>
      </w:pPr>
      <w:r>
        <w:pict>
          <v:shape type="#_x0000_t75" style="width:408.48pt;height:221.52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file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ek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port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lalu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tekan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uplo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SUB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NU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RS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I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AN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K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L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AR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1"/>
        <w:ind w:left="120" w:right="482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dari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gfk/p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skes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s/poli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sub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451.44pt;height:150.6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123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riode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5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poli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rk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TAMBAH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AN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211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ginputkan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70"/>
      </w:pPr>
      <w:r>
        <w:pict>
          <v:shape type="#_x0000_t75" style="width:293.04pt;height:184.08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lakukan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oleh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GFK,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skes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rja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</w:t>
      </w:r>
      <w:r>
        <w:rPr>
          <w:rFonts w:cs="Tahoma" w:hAnsi="Tahoma" w:eastAsia="Tahoma" w:ascii="Tahoma"/>
          <w:spacing w:val="17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diisi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FK/Pusk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Poli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487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Obat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for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(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d/y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)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atau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458"/>
      </w:pPr>
      <w:r>
        <w:pict>
          <v:shape type="#_x0000_t75" style="width:234.24pt;height:150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</w:t>
      </w:r>
      <w:r>
        <w:rPr>
          <w:rFonts w:cs="Tahoma" w:hAnsi="Tahoma" w:eastAsia="Tahoma" w:ascii="Tahoma"/>
          <w:spacing w:val="7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</w:t>
      </w:r>
      <w:r>
        <w:rPr>
          <w:rFonts w:cs="Tahoma" w:hAnsi="Tahoma" w:eastAsia="Tahoma" w:ascii="Tahoma"/>
          <w:spacing w:val="4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</w:t>
      </w:r>
      <w:r>
        <w:rPr>
          <w:rFonts w:cs="Tahoma" w:hAnsi="Tahoma" w:eastAsia="Tahoma" w:ascii="Tahoma"/>
          <w:spacing w:val="2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    </w:t>
      </w:r>
      <w:r>
        <w:rPr>
          <w:rFonts w:cs="Tahoma" w:hAnsi="Tahoma" w:eastAsia="Tahoma" w:ascii="Tahoma"/>
          <w:spacing w:val="4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g/obat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   </w:t>
      </w:r>
      <w:r>
        <w:rPr>
          <w:rFonts w:cs="Tahoma" w:hAnsi="Tahoma" w:eastAsia="Tahoma" w:ascii="Tahoma"/>
          <w:spacing w:val="4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obat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04"/>
      </w:pPr>
      <w:r>
        <w:pict>
          <v:shape type="#_x0000_t75" style="width:459.6pt;height:96.12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5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418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yimp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simp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rsi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jika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46"/>
      </w:pPr>
      <w:r>
        <w:pict>
          <v:shape type="#_x0000_t75" style="width:384.84pt;height:246.96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center"/>
        <w:spacing w:before="23"/>
        <w:ind w:left="84" w:right="5961"/>
      </w:pP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&amp;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HAPUS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1"/>
        <w:ind w:left="480" w:right="331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gedit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putkan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edit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55.28pt;height:145.68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48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TAIL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LU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480" w:right="400"/>
        <w:sectPr>
          <w:pgMar w:header="682" w:footer="1137" w:top="1160" w:bottom="280" w:left="1320" w:right="1220"/>
          <w:pgSz w:w="12240" w:h="15840"/>
        </w:sectPr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detail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/obat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dikel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ite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80"/>
      </w:pPr>
      <w:r>
        <w:pict>
          <v:shape type="#_x0000_t75" style="width:455.64pt;height:205.08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48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AH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KELU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480" w:right="536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obat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poj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14"/>
      </w:pPr>
      <w:r>
        <w:pict>
          <v:shape type="#_x0000_t75" style="width:436.08pt;height:159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0"/>
        <w:ind w:left="3001" w:right="205" w:hanging="1801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</w:t>
      </w:r>
      <w:r>
        <w:rPr>
          <w:rFonts w:cs="Tahoma" w:hAnsi="Tahoma" w:eastAsia="Tahoma" w:ascii="Tahoma"/>
          <w:spacing w:val="1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diisi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bagi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"/>
        <w:ind w:left="3001"/>
        <w:sectPr>
          <w:pgMar w:header="682" w:footer="1137" w:top="1160" w:bottom="280" w:left="1320" w:right="122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26"/>
      </w:pPr>
      <w:r>
        <w:pict>
          <v:shape type="#_x0000_t75" style="width:285.36pt;height:153.24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84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Volu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              </w:t>
      </w:r>
      <w:r>
        <w:rPr>
          <w:rFonts w:cs="Tahoma" w:hAnsi="Tahoma" w:eastAsia="Tahoma" w:ascii="Tahoma"/>
          <w:spacing w:val="6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84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</w:t>
      </w:r>
      <w:r>
        <w:rPr>
          <w:rFonts w:cs="Tahoma" w:hAnsi="Tahoma" w:eastAsia="Tahoma" w:ascii="Tahoma"/>
          <w:spacing w:val="54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1"/>
        <w:ind w:left="120" w:right="418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yimp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simp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rsi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jika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data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aksi</w:t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</w:pPr>
      <w:r>
        <w:pict>
          <v:shape type="#_x0000_t75" style="width:446.04pt;height:184.2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542"/>
        <w:ind w:left="120" w:right="2445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Hap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pus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r.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Distrib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    </w:t>
      </w:r>
      <w:r>
        <w:rPr>
          <w:rFonts w:cs="Tahoma" w:hAnsi="Tahoma" w:eastAsia="Tahoma" w:ascii="Tahoma"/>
          <w:spacing w:val="6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distrib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exact" w:line="260"/>
        <w:ind w:left="120"/>
      </w:pP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P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RH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TIAN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: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STR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SI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LAK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KALO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TA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AH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V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LID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B</w:t>
      </w:r>
      <w:r>
        <w:rPr>
          <w:rFonts w:cs="Tahoma" w:hAnsi="Tahoma" w:eastAsia="Tahoma" w:ascii="Tahoma"/>
          <w:spacing w:val="1"/>
          <w:w w:val="100"/>
          <w:position w:val="-1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AR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(TI</w:t>
      </w:r>
      <w:r>
        <w:rPr>
          <w:rFonts w:cs="Tahoma" w:hAnsi="Tahoma" w:eastAsia="Tahoma" w:ascii="Tahoma"/>
          <w:spacing w:val="-1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position w:val="-1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position w:val="-1"/>
          <w:sz w:val="22"/>
          <w:szCs w:val="22"/>
        </w:rPr>
        <w:t>PAT</w:t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ind w:left="120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ULA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MB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LI)</w:t>
      </w:r>
    </w:p>
    <w:p>
      <w:pPr>
        <w:rPr>
          <w:sz w:val="12"/>
          <w:szCs w:val="12"/>
        </w:rPr>
        <w:jc w:val="left"/>
        <w:spacing w:before="10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120" w:right="493"/>
        <w:sectPr>
          <w:pgMar w:header="682" w:footer="1137" w:top="1160" w:bottom="280" w:left="1320" w:right="1300"/>
          <w:pgSz w:w="12240" w:h="15840"/>
        </w:sectPr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w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Uplo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gekspo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exc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f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yg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sud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ME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L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O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RAN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terd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poran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.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pada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86"/>
      </w:pPr>
      <w:r>
        <w:pict>
          <v:shape type="#_x0000_t75" style="width:151.44pt;height:268.44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exact" w:line="240"/>
        <w:ind w:left="120"/>
      </w:pPr>
      <w:r>
        <w:rPr>
          <w:rFonts w:cs="Tahoma" w:hAnsi="Tahoma" w:eastAsia="Tahoma" w:ascii="Tahoma"/>
          <w:b/>
          <w:position w:val="-1"/>
          <w:sz w:val="22"/>
          <w:szCs w:val="22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R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KAP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  <w:t>M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U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T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ASI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 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P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R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  <w:t>S</w:t>
      </w:r>
      <w:r>
        <w:rPr>
          <w:rFonts w:cs="Tahoma" w:hAnsi="Tahoma" w:eastAsia="Tahoma" w:ascii="Tahoma"/>
          <w:b/>
          <w:spacing w:val="-3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E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  <w:t>D</w:t>
      </w:r>
      <w:r>
        <w:rPr>
          <w:rFonts w:cs="Tahoma" w:hAnsi="Tahoma" w:eastAsia="Tahoma" w:ascii="Tahoma"/>
          <w:b/>
          <w:spacing w:val="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  <w:t>I</w:t>
      </w:r>
      <w:r>
        <w:rPr>
          <w:rFonts w:cs="Tahoma" w:hAnsi="Tahoma" w:eastAsia="Tahoma" w:ascii="Tahoma"/>
          <w:b/>
          <w:spacing w:val="-1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  <w:t>A</w:t>
      </w:r>
      <w:r>
        <w:rPr>
          <w:rFonts w:cs="Tahoma" w:hAnsi="Tahoma" w:eastAsia="Tahoma" w:ascii="Tahoma"/>
          <w:b/>
          <w:spacing w:val="-2"/>
          <w:w w:val="100"/>
          <w:position w:val="-1"/>
          <w:sz w:val="22"/>
          <w:szCs w:val="22"/>
          <w:u w:val="thick" w:color="000000"/>
        </w:rPr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  <w:u w:val="thick" w:color="000000"/>
        </w:rPr>
        <w:t>N</w:t>
      </w:r>
      <w:r>
        <w:rPr>
          <w:rFonts w:cs="Tahoma" w:hAnsi="Tahoma" w:eastAsia="Tahoma" w:ascii="Tahoma"/>
          <w:b/>
          <w:spacing w:val="0"/>
          <w:w w:val="100"/>
          <w:position w:val="-1"/>
          <w:sz w:val="22"/>
          <w:szCs w:val="22"/>
        </w:rPr>
      </w:r>
      <w:r>
        <w:rPr>
          <w:rFonts w:cs="Tahoma" w:hAnsi="Tahoma" w:eastAsia="Tahoma" w:ascii="Tahoma"/>
          <w:spacing w:val="0"/>
          <w:w w:val="100"/>
          <w:position w:val="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/>
        <w:ind w:left="12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ini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pilkan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kap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/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"/>
        <w:sectPr>
          <w:pgMar w:header="682" w:footer="1137" w:top="1160" w:bottom="280" w:left="1320" w:right="1300"/>
          <w:pgSz w:w="12240" w:h="15840"/>
        </w:sectPr>
      </w:pPr>
      <w:r>
        <w:pict>
          <v:shape type="#_x0000_t75" style="width:423.72pt;height:208.44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2"/>
        <w:ind w:left="262" w:right="374" w:hanging="50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bol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igu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bil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file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"/>
      </w:pPr>
      <w:r>
        <w:pict>
          <v:shape type="#_x0000_t75" style="width:467.88pt;height:249.48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lineRule="auto" w:line="362"/>
        <w:ind w:left="480" w:right="805" w:hanging="269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bisa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ombol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kolom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aksi,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gga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"/>
        <w:sectPr>
          <w:pgMar w:header="682" w:footer="1137" w:top="1160" w:bottom="280" w:left="1320" w:right="1240"/>
          <w:pgSz w:w="12240" w:h="15840"/>
        </w:sectPr>
      </w:pPr>
      <w:r>
        <w:pict>
          <v:shape type="#_x0000_t75" style="width:396.72pt;height:234.36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ahoma" w:hAnsi="Tahoma" w:eastAsia="Tahoma" w:ascii="Tahoma"/>
          <w:sz w:val="22"/>
          <w:szCs w:val="22"/>
        </w:rPr>
        <w:jc w:val="left"/>
        <w:spacing w:before="23" w:lineRule="auto" w:line="362"/>
        <w:ind w:left="480" w:right="161" w:hanging="269"/>
      </w:pP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gekspo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bisa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ilih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port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x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silk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file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exc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ti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bar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ikut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:</w:t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1"/>
      </w:pPr>
      <w:r>
        <w:pict>
          <v:shape type="#_x0000_t75" style="width:467.88pt;height:246.12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spacing w:lineRule="auto" w:line="275"/>
        <w:ind w:left="120" w:right="586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Progr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ini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akan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perb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iki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dik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3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but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r,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l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c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aplikasi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y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stem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dia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i,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mo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on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tu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p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rtisipasi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ta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rit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us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r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u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,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b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isa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d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sa</w:t>
      </w:r>
      <w:r>
        <w:rPr>
          <w:rFonts w:cs="Tahoma" w:hAnsi="Tahoma" w:eastAsia="Tahoma" w:ascii="Tahoma"/>
          <w:spacing w:val="-4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pai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t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im</w:t>
      </w:r>
      <w:r>
        <w:rPr>
          <w:rFonts w:cs="Tahoma" w:hAnsi="Tahoma" w:eastAsia="Tahoma" w:ascii="Tahoma"/>
          <w:spacing w:val="-2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pe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ge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ba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n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g.</w:t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22"/>
          <w:szCs w:val="22"/>
        </w:rPr>
        <w:jc w:val="both"/>
        <w:ind w:left="120" w:right="7231"/>
      </w:pPr>
      <w:r>
        <w:rPr>
          <w:rFonts w:cs="Tahoma" w:hAnsi="Tahoma" w:eastAsia="Tahoma" w:ascii="Tahoma"/>
          <w:spacing w:val="0"/>
          <w:w w:val="100"/>
          <w:sz w:val="22"/>
          <w:szCs w:val="22"/>
        </w:rPr>
        <w:t>ter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i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m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1"/>
          <w:w w:val="100"/>
          <w:sz w:val="22"/>
          <w:szCs w:val="22"/>
        </w:rPr>
        <w:t>k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a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sih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dan</w:t>
      </w:r>
      <w:r>
        <w:rPr>
          <w:rFonts w:cs="Tahoma" w:hAnsi="Tahoma" w:eastAsia="Tahoma" w:ascii="Tahoma"/>
          <w:spacing w:val="-1"/>
          <w:w w:val="100"/>
          <w:sz w:val="22"/>
          <w:szCs w:val="22"/>
        </w:rPr>
        <w:t> 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s</w:t>
      </w:r>
      <w:r>
        <w:rPr>
          <w:rFonts w:cs="Tahoma" w:hAnsi="Tahoma" w:eastAsia="Tahoma" w:ascii="Tahoma"/>
          <w:spacing w:val="-3"/>
          <w:w w:val="100"/>
          <w:sz w:val="22"/>
          <w:szCs w:val="22"/>
        </w:rPr>
        <w:t>e</w:t>
      </w:r>
      <w:r>
        <w:rPr>
          <w:rFonts w:cs="Tahoma" w:hAnsi="Tahoma" w:eastAsia="Tahoma" w:ascii="Tahoma"/>
          <w:spacing w:val="0"/>
          <w:w w:val="100"/>
          <w:sz w:val="22"/>
          <w:szCs w:val="22"/>
        </w:rPr>
        <w:t>kian</w:t>
      </w:r>
    </w:p>
    <w:sectPr>
      <w:pgMar w:header="682" w:footer="1137" w:top="1160" w:bottom="280" w:left="1320" w:right="124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1.734pt;margin-top:721.316pt;width:470.24pt;height:23.24pt;mso-position-horizontal-relative:page;mso-position-vertical-relative:page;z-index:-602" coordorigin="1435,14426" coordsize="9405,465">
          <v:shape style="position:absolute;left:9866;top:14463;width:936;height:74" coordorigin="9866,14463" coordsize="936,74" path="m9866,14537l10802,14537,10802,14463,9866,14463,9866,14537xe" filled="t" fillcolor="#933634" stroked="f">
            <v:path arrowok="t"/>
            <v:fill/>
          </v:shape>
          <v:shape style="position:absolute;left:9866;top:14536;width:115;height:245" coordorigin="9866,14536" coordsize="115,245" path="m9866,14781l9981,14781,9981,14536,9866,14536,9866,14781xe" filled="t" fillcolor="#933634" stroked="f">
            <v:path arrowok="t"/>
            <v:fill/>
          </v:shape>
          <v:shape style="position:absolute;left:10687;top:14536;width:115;height:245" coordorigin="10687,14536" coordsize="115,245" path="m10687,14781l10802,14781,10802,14536,10687,14536,10687,14781xe" filled="t" fillcolor="#933634" stroked="f">
            <v:path arrowok="t"/>
            <v:fill/>
          </v:shape>
          <v:shape style="position:absolute;left:9866;top:14780;width:936;height:74" coordorigin="9866,14780" coordsize="936,74" path="m9866,14854l10802,14854,10802,14780,9866,14780,9866,14854xe" filled="t" fillcolor="#933634" stroked="f">
            <v:path arrowok="t"/>
            <v:fill/>
          </v:shape>
          <v:shape style="position:absolute;left:9981;top:14536;width:706;height:245" coordorigin="9981,14536" coordsize="706,245" path="m10687,14536l9981,14536,9981,14781,10687,14781,10687,14536xe" filled="t" fillcolor="#933634" stroked="f">
            <v:path arrowok="t"/>
            <v:fill/>
          </v:shape>
          <v:shape style="position:absolute;left:1440;top:14460;width:8425;height:0" coordorigin="1440,14460" coordsize="8425,0" path="m1440,14460l9866,14460e" filled="f" stroked="t" strokeweight="0.57998pt" strokecolor="#000000">
            <v:path arrowok="t"/>
          </v:shape>
          <v:shape style="position:absolute;left:9866;top:14463;width:10;height:74" coordorigin="9866,14463" coordsize="10,74" path="m9866,14537l9876,14537,9876,14463,9866,14463,9866,14537xe" filled="t" fillcolor="#933634" stroked="f">
            <v:path arrowok="t"/>
            <v:fill/>
          </v:shape>
          <v:shape style="position:absolute;left:9866;top:14454;width:10;height:12" coordorigin="9866,14454" coordsize="10,12" path="m9866,14465l9876,14465,9876,14454,9866,14454,9866,14465xe" filled="t" fillcolor="#C0504D" stroked="f">
            <v:path arrowok="t"/>
            <v:fill/>
          </v:shape>
          <v:shape style="position:absolute;left:9876;top:14454;width:927;height:12" coordorigin="9876,14454" coordsize="927,12" path="m9876,14465l10802,14465,10802,14454,9876,14454,9876,14465xe" filled="t" fillcolor="#C0504D" stroked="f">
            <v:path arrowok="t"/>
            <v:fill/>
          </v:shape>
          <v:shape style="position:absolute;left:9876;top:14463;width:927;height:74" coordorigin="9876,14463" coordsize="927,74" path="m9876,14537l10802,14537,10802,14463,9876,14463,9876,14537xe" filled="t" fillcolor="#933634" stroked="f">
            <v:path arrowok="t"/>
            <v:fill/>
          </v:shape>
          <v:shape style="position:absolute;left:9866;top:14780;width:936;height:74" coordorigin="9866,14780" coordsize="936,74" path="m9866,14854l10802,14854,10802,14780,9866,14780,9866,14854xe" filled="t" fillcolor="#933634" stroked="f">
            <v:path arrowok="t"/>
            <v:fill/>
          </v:shape>
          <w10:wrap type="none"/>
        </v:group>
      </w:pict>
    </w:r>
    <w:r>
      <w:pict>
        <v:shape type="#_x0000_t202" style="position:absolute;margin-left:76.784pt;margin-top:727.586pt;width:284.28pt;height:11pt;mso-position-horizontal-relative:page;mso-position-vertical-relative:page;z-index:-601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Si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tem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f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m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si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P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se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i/>
                    <w:spacing w:val="2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-2"/>
                    <w:w w:val="100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g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t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–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G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F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K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K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p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ten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w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18"/>
                    <w:szCs w:val="18"/>
                  </w:rPr>
                  <w:t>2015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13.02pt;margin-top:727.826pt;width:14.08pt;height:11.96pt;mso-position-horizontal-relative:page;mso-position-vertical-relative:page;z-index:-600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0"/>
                    <w:szCs w:val="20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Calibri" w:hAnsi="Calibri" w:eastAsia="Calibri" w:ascii="Calibri"/>
                    <w:color w:val="FFFFFF"/>
                    <w:w w:val="99"/>
                    <w:position w:val="1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color w:val="FFFFFF"/>
                    <w:spacing w:val="0"/>
                    <w:w w:val="100"/>
                    <w:position w:val="1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color w:val="FFFFFF"/>
                    <w:spacing w:val="0"/>
                    <w:w w:val="100"/>
                    <w:position w:val="1"/>
                    <w:sz w:val="20"/>
                    <w:szCs w:val="20"/>
                  </w:rPr>
                </w:r>
                <w:r>
                  <w:rPr>
                    <w:rFonts w:cs="Calibri" w:hAnsi="Calibri" w:eastAsia="Calibri" w:ascii="Calibri"/>
                    <w:color w:val="000000"/>
                    <w:spacing w:val="0"/>
                    <w:w w:val="100"/>
                    <w:position w:val="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1.014pt;margin-top:34.1pt;width:470.96pt;height:24.44pt;mso-position-horizontal-relative:page;mso-position-vertical-relative:page;z-index:-605" coordorigin="1420,682" coordsize="9419,489">
          <v:shape style="position:absolute;left:9196;top:719;width:1606;height:74" coordorigin="9196,719" coordsize="1606,74" path="m9196,793l10802,793,10802,719,9196,719,9196,793xe" filled="t" fillcolor="#933634" stroked="f">
            <v:path arrowok="t"/>
            <v:fill/>
          </v:shape>
          <v:shape style="position:absolute;left:9196;top:792;width:115;height:269" coordorigin="9196,792" coordsize="115,269" path="m9196,1061l9312,1061,9312,792,9196,792,9196,1061xe" filled="t" fillcolor="#933634" stroked="f">
            <v:path arrowok="t"/>
            <v:fill/>
          </v:shape>
          <v:shape style="position:absolute;left:10687;top:792;width:115;height:269" coordorigin="10687,792" coordsize="115,269" path="m10687,1061l10802,1061,10802,792,10687,792,10687,1061xe" filled="t" fillcolor="#933634" stroked="f">
            <v:path arrowok="t"/>
            <v:fill/>
          </v:shape>
          <v:shape style="position:absolute;left:9196;top:1060;width:1606;height:74" coordorigin="9196,1060" coordsize="1606,74" path="m9196,1134l10802,1134,10802,1060,9196,1060,9196,1134xe" filled="t" fillcolor="#933634" stroked="f">
            <v:path arrowok="t"/>
            <v:fill/>
          </v:shape>
          <v:shape style="position:absolute;left:9312;top:792;width:1376;height:269" coordorigin="9312,792" coordsize="1376,269" path="m9312,1061l10687,1061,10687,792,9312,792,9312,1061xe" filled="t" fillcolor="#933634" stroked="f">
            <v:path arrowok="t"/>
            <v:fill/>
          </v:shape>
          <v:shape style="position:absolute;left:9196;top:719;width:1606;height:74" coordorigin="9196,719" coordsize="1606,74" path="m9196,793l10802,793,10802,719,9196,719,9196,793xe" filled="t" fillcolor="#933634" stroked="f">
            <v:path arrowok="t"/>
            <v:fill/>
          </v:shape>
          <v:shape style="position:absolute;left:1426;top:1138;width:7770;height:0" coordorigin="1426,1138" coordsize="7770,0" path="m1426,1138l9196,1138e" filled="f" stroked="t" strokeweight="0.58pt" strokecolor="#000000">
            <v:path arrowok="t"/>
          </v:shape>
          <v:shape style="position:absolute;left:9196;top:1060;width:1606;height:74" coordorigin="9196,1060" coordsize="1606,74" path="m9196,1134l10802,1134,10802,1060,9196,1060,9196,1134xe" filled="t" fillcolor="#933634" stroked="f">
            <v:path arrowok="t"/>
            <v:fill/>
          </v:shape>
          <v:shape style="position:absolute;left:9182;top:1138;width:10;height:0" coordorigin="9182,1138" coordsize="10,0" path="m9182,1138l9192,1138e" filled="f" stroked="t" strokeweight="0.58pt" strokecolor="#933634">
            <v:path arrowok="t"/>
          </v:shape>
          <v:shape style="position:absolute;left:9192;top:1132;width:1611;height:12" coordorigin="9192,1132" coordsize="1611,12" path="m9192,1143l10802,1143,10802,1132,9192,1132,9192,1143xe" filled="t" fillcolor="#933634" stroked="f">
            <v:path arrowok="t"/>
            <v:fill/>
          </v:shape>
          <w10:wrap type="none"/>
        </v:group>
      </w:pict>
    </w:r>
    <w:r>
      <w:pict>
        <v:shape type="#_x0000_t202" style="position:absolute;margin-left:472.14pt;margin-top:40.64pt;width:47.3364pt;height:13.04pt;mso-position-horizontal-relative:page;mso-position-vertical-relative:page;z-index:-604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color w:val="FFFFFF"/>
                    <w:spacing w:val="0"/>
                    <w:w w:val="100"/>
                    <w:position w:val="1"/>
                    <w:sz w:val="22"/>
                    <w:szCs w:val="22"/>
                  </w:rPr>
                  <w:t>S</w:t>
                </w:r>
                <w:r>
                  <w:rPr>
                    <w:rFonts w:cs="Calibri" w:hAnsi="Calibri" w:eastAsia="Calibri" w:ascii="Calibri"/>
                    <w:color w:val="FFFFFF"/>
                    <w:spacing w:val="-1"/>
                    <w:w w:val="100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cs="Calibri" w:hAnsi="Calibri" w:eastAsia="Calibri" w:ascii="Calibri"/>
                    <w:color w:val="FFFFFF"/>
                    <w:spacing w:val="0"/>
                    <w:w w:val="100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cs="Calibri" w:hAnsi="Calibri" w:eastAsia="Calibri" w:ascii="Calibri"/>
                    <w:color w:val="FFFFFF"/>
                    <w:spacing w:val="-1"/>
                    <w:w w:val="100"/>
                    <w:position w:val="1"/>
                    <w:sz w:val="22"/>
                    <w:szCs w:val="22"/>
                  </w:rPr>
                  <w:t> </w:t>
                </w:r>
                <w:r>
                  <w:rPr>
                    <w:rFonts w:cs="Calibri" w:hAnsi="Calibri" w:eastAsia="Calibri" w:ascii="Calibri"/>
                    <w:color w:val="FFFFFF"/>
                    <w:spacing w:val="0"/>
                    <w:w w:val="100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cs="Calibri" w:hAnsi="Calibri" w:eastAsia="Calibri" w:ascii="Calibri"/>
                    <w:color w:val="FFFFFF"/>
                    <w:spacing w:val="-1"/>
                    <w:w w:val="100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cs="Calibri" w:hAnsi="Calibri" w:eastAsia="Calibri" w:ascii="Calibri"/>
                    <w:color w:val="FFFFFF"/>
                    <w:spacing w:val="0"/>
                    <w:w w:val="100"/>
                    <w:position w:val="1"/>
                    <w:sz w:val="22"/>
                    <w:szCs w:val="22"/>
                  </w:rPr>
                  <w:t>li</w:t>
                </w:r>
                <w:r>
                  <w:rPr>
                    <w:rFonts w:cs="Calibri" w:hAnsi="Calibri" w:eastAsia="Calibri" w:ascii="Calibri"/>
                    <w:color w:val="FFFFFF"/>
                    <w:spacing w:val="-1"/>
                    <w:w w:val="100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cs="Calibri" w:hAnsi="Calibri" w:eastAsia="Calibri" w:ascii="Calibri"/>
                    <w:color w:val="FFFFFF"/>
                    <w:spacing w:val="0"/>
                    <w:w w:val="100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cs="Calibri" w:hAnsi="Calibri" w:eastAsia="Calibri" w:ascii="Calibri"/>
                    <w:color w:val="000000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237.37pt;margin-top:42.77pt;width:217.549pt;height:11pt;mso-position-horizontal-relative:page;mso-position-vertical-relative:page;z-index:-603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18"/>
                    <w:szCs w:val="18"/>
                  </w:rPr>
                  <w:jc w:val="left"/>
                  <w:spacing w:lineRule="exact" w:line="200"/>
                  <w:ind w:left="20" w:right="-27"/>
                </w:pP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P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Pe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g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g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u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3"/>
                    <w:w w:val="100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tem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3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P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2"/>
                    <w:w w:val="100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r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e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i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a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GFK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 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B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1"/>
                    <w:w w:val="100"/>
                    <w:position w:val="1"/>
                    <w:sz w:val="18"/>
                    <w:szCs w:val="18"/>
                  </w:rPr>
                  <w:t>n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d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-2"/>
                    <w:w w:val="100"/>
                    <w:position w:val="1"/>
                    <w:sz w:val="18"/>
                    <w:szCs w:val="18"/>
                  </w:rPr>
                  <w:t>w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1"/>
                    <w:w w:val="100"/>
                    <w:position w:val="1"/>
                    <w:sz w:val="18"/>
                    <w:szCs w:val="18"/>
                  </w:rPr>
                  <w:t>s</w:t>
                </w:r>
                <w:r>
                  <w:rPr>
                    <w:rFonts w:cs="Calibri" w:hAnsi="Calibri" w:eastAsia="Calibri" w:ascii="Calibri"/>
                    <w:b/>
                    <w:i/>
                    <w:color w:val="76923B"/>
                    <w:spacing w:val="0"/>
                    <w:w w:val="100"/>
                    <w:position w:val="1"/>
                    <w:sz w:val="18"/>
                    <w:szCs w:val="18"/>
                  </w:rPr>
                  <w:t>o</w:t>
                </w:r>
                <w:r>
                  <w:rPr>
                    <w:rFonts w:cs="Calibri" w:hAnsi="Calibri" w:eastAsia="Calibri" w:ascii="Calibri"/>
                    <w:color w:val="000000"/>
                    <w:spacing w:val="0"/>
                    <w:w w:val="100"/>
                    <w:position w:val="0"/>
                    <w:sz w:val="18"/>
                    <w:szCs w:val="1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\image1.jpg"/><Relationship Id="rId7" Type="http://schemas.openxmlformats.org/officeDocument/2006/relationships/hyperlink" Target="http://gfkbws.tekling.net/" TargetMode="External"/><Relationship Id="rId8" Type="http://schemas.openxmlformats.org/officeDocument/2006/relationships/hyperlink" Target="http://gfkbondowoso.com/" TargetMode="External"/><Relationship Id="rId9" Type="http://schemas.openxmlformats.org/officeDocument/2006/relationships/image" Target="media\image2.jpg"/><Relationship Id="rId10" Type="http://schemas.openxmlformats.org/officeDocument/2006/relationships/image" Target="media\image3.jpg"/><Relationship Id="rId11" Type="http://schemas.openxmlformats.org/officeDocument/2006/relationships/image" Target="media\image4.jpg"/><Relationship Id="rId12" Type="http://schemas.openxmlformats.org/officeDocument/2006/relationships/image" Target="media\image5.jpg"/><Relationship Id="rId13" Type="http://schemas.openxmlformats.org/officeDocument/2006/relationships/image" Target="media\image6.jpg"/><Relationship Id="rId14" Type="http://schemas.openxmlformats.org/officeDocument/2006/relationships/image" Target="media\image7.jpg"/><Relationship Id="rId15" Type="http://schemas.openxmlformats.org/officeDocument/2006/relationships/image" Target="media\image8.jpg"/><Relationship Id="rId16" Type="http://schemas.openxmlformats.org/officeDocument/2006/relationships/image" Target="media\image9.jpg"/><Relationship Id="rId17" Type="http://schemas.openxmlformats.org/officeDocument/2006/relationships/image" Target="media\image10.jpg"/><Relationship Id="rId18" Type="http://schemas.openxmlformats.org/officeDocument/2006/relationships/image" Target="media\image11.jpg"/><Relationship Id="rId19" Type="http://schemas.openxmlformats.org/officeDocument/2006/relationships/image" Target="media\image12.jpg"/><Relationship Id="rId20" Type="http://schemas.openxmlformats.org/officeDocument/2006/relationships/image" Target="media\image13.jpg"/><Relationship Id="rId21" Type="http://schemas.openxmlformats.org/officeDocument/2006/relationships/image" Target="media\image14.jpg"/><Relationship Id="rId22" Type="http://schemas.openxmlformats.org/officeDocument/2006/relationships/image" Target="media\image15.jpg"/><Relationship Id="rId23" Type="http://schemas.openxmlformats.org/officeDocument/2006/relationships/image" Target="media\image16.jpg"/><Relationship Id="rId24" Type="http://schemas.openxmlformats.org/officeDocument/2006/relationships/image" Target="media\image17.jpg"/><Relationship Id="rId25" Type="http://schemas.openxmlformats.org/officeDocument/2006/relationships/image" Target="media\image18.jpg"/><Relationship Id="rId26" Type="http://schemas.openxmlformats.org/officeDocument/2006/relationships/image" Target="media\image19.jpg"/><Relationship Id="rId27" Type="http://schemas.openxmlformats.org/officeDocument/2006/relationships/image" Target="media\image20.jpg"/><Relationship Id="rId28" Type="http://schemas.openxmlformats.org/officeDocument/2006/relationships/image" Target="media\image21.jpg"/><Relationship Id="rId29" Type="http://schemas.openxmlformats.org/officeDocument/2006/relationships/image" Target="media\image22.jpg"/><Relationship Id="rId30" Type="http://schemas.openxmlformats.org/officeDocument/2006/relationships/image" Target="media\image23.jpg"/><Relationship Id="rId31" Type="http://schemas.openxmlformats.org/officeDocument/2006/relationships/image" Target="media\image24.jpg"/><Relationship Id="rId32" Type="http://schemas.openxmlformats.org/officeDocument/2006/relationships/image" Target="media\image25.jpg"/><Relationship Id="rId33" Type="http://schemas.openxmlformats.org/officeDocument/2006/relationships/image" Target="media\image26.jpg"/><Relationship Id="rId34" Type="http://schemas.openxmlformats.org/officeDocument/2006/relationships/image" Target="media\image27.jpg"/><Relationship Id="rId35" Type="http://schemas.openxmlformats.org/officeDocument/2006/relationships/image" Target="media\image28.jpg"/><Relationship Id="rId36" Type="http://schemas.openxmlformats.org/officeDocument/2006/relationships/image" Target="media\image29.jpg"/><Relationship Id="rId37" Type="http://schemas.openxmlformats.org/officeDocument/2006/relationships/image" Target="media\image30.jpg"/><Relationship Id="rId38" Type="http://schemas.openxmlformats.org/officeDocument/2006/relationships/image" Target="media\image31.jpg"/><Relationship Id="rId39" Type="http://schemas.openxmlformats.org/officeDocument/2006/relationships/image" Target="media\image32.jpg"/><Relationship Id="rId40" Type="http://schemas.openxmlformats.org/officeDocument/2006/relationships/image" Target="media\image33.jpg"/><Relationship Id="rId41" Type="http://schemas.openxmlformats.org/officeDocument/2006/relationships/image" Target="media\image34.jpg"/><Relationship Id="rId42" Type="http://schemas.openxmlformats.org/officeDocument/2006/relationships/image" Target="media\image35.jpg"/><Relationship Id="rId43" Type="http://schemas.openxmlformats.org/officeDocument/2006/relationships/image" Target="media\image36.jpg"/><Relationship Id="rId44" Type="http://schemas.openxmlformats.org/officeDocument/2006/relationships/image" Target="media\image37.jpg"/><Relationship Id="rId45" Type="http://schemas.openxmlformats.org/officeDocument/2006/relationships/image" Target="media\image38.jpg"/><Relationship Id="rId46" Type="http://schemas.openxmlformats.org/officeDocument/2006/relationships/image" Target="media\image39.jpg"/><Relationship Id="rId47" Type="http://schemas.openxmlformats.org/officeDocument/2006/relationships/image" Target="media\image40.jpg"/><Relationship Id="rId48" Type="http://schemas.openxmlformats.org/officeDocument/2006/relationships/image" Target="media\image41.jpg"/><Relationship Id="rId49" Type="http://schemas.openxmlformats.org/officeDocument/2006/relationships/image" Target="media\image42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